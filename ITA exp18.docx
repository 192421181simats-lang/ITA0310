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7AA75" w14:textId="704C53D6" w:rsidR="00A9204E" w:rsidRDefault="00A12562">
      <w:r>
        <w:rPr>
          <w:noProof/>
        </w:rPr>
        <mc:AlternateContent>
          <mc:Choice Requires="wps">
            <w:drawing>
              <wp:inline distT="0" distB="0" distL="0" distR="0" wp14:anchorId="0615205C" wp14:editId="5BC2C68F">
                <wp:extent cx="304800" cy="304800"/>
                <wp:effectExtent l="0" t="0" r="0" b="0"/>
                <wp:docPr id="927746621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C2B4B7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A12562">
        <w:drawing>
          <wp:inline distT="0" distB="0" distL="0" distR="0" wp14:anchorId="3B393499" wp14:editId="7D1913D6">
            <wp:extent cx="5943600" cy="2836545"/>
            <wp:effectExtent l="0" t="0" r="0" b="1905"/>
            <wp:docPr id="2127628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6284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20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2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7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9" w15:restartNumberingAfterBreak="0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1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386732558">
    <w:abstractNumId w:val="19"/>
  </w:num>
  <w:num w:numId="2" w16cid:durableId="509565887">
    <w:abstractNumId w:val="12"/>
  </w:num>
  <w:num w:numId="3" w16cid:durableId="1710642083">
    <w:abstractNumId w:val="10"/>
  </w:num>
  <w:num w:numId="4" w16cid:durableId="2030058134">
    <w:abstractNumId w:val="21"/>
  </w:num>
  <w:num w:numId="5" w16cid:durableId="1631742808">
    <w:abstractNumId w:val="13"/>
  </w:num>
  <w:num w:numId="6" w16cid:durableId="1455901103">
    <w:abstractNumId w:val="16"/>
  </w:num>
  <w:num w:numId="7" w16cid:durableId="1007058047">
    <w:abstractNumId w:val="18"/>
  </w:num>
  <w:num w:numId="8" w16cid:durableId="1817837900">
    <w:abstractNumId w:val="9"/>
  </w:num>
  <w:num w:numId="9" w16cid:durableId="1649674185">
    <w:abstractNumId w:val="7"/>
  </w:num>
  <w:num w:numId="10" w16cid:durableId="808789840">
    <w:abstractNumId w:val="6"/>
  </w:num>
  <w:num w:numId="11" w16cid:durableId="780733328">
    <w:abstractNumId w:val="5"/>
  </w:num>
  <w:num w:numId="12" w16cid:durableId="962421156">
    <w:abstractNumId w:val="4"/>
  </w:num>
  <w:num w:numId="13" w16cid:durableId="1488016217">
    <w:abstractNumId w:val="8"/>
  </w:num>
  <w:num w:numId="14" w16cid:durableId="1641417971">
    <w:abstractNumId w:val="3"/>
  </w:num>
  <w:num w:numId="15" w16cid:durableId="597174591">
    <w:abstractNumId w:val="2"/>
  </w:num>
  <w:num w:numId="16" w16cid:durableId="854928004">
    <w:abstractNumId w:val="1"/>
  </w:num>
  <w:num w:numId="17" w16cid:durableId="1762098410">
    <w:abstractNumId w:val="0"/>
  </w:num>
  <w:num w:numId="18" w16cid:durableId="1366297536">
    <w:abstractNumId w:val="14"/>
  </w:num>
  <w:num w:numId="19" w16cid:durableId="1240674001">
    <w:abstractNumId w:val="15"/>
  </w:num>
  <w:num w:numId="20" w16cid:durableId="787578374">
    <w:abstractNumId w:val="20"/>
  </w:num>
  <w:num w:numId="21" w16cid:durableId="1072001720">
    <w:abstractNumId w:val="17"/>
  </w:num>
  <w:num w:numId="22" w16cid:durableId="438643784">
    <w:abstractNumId w:val="11"/>
  </w:num>
  <w:num w:numId="23" w16cid:durableId="915700259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562"/>
    <w:rsid w:val="00645252"/>
    <w:rsid w:val="006D3D74"/>
    <w:rsid w:val="0083569A"/>
    <w:rsid w:val="00A12562"/>
    <w:rsid w:val="00A9204E"/>
    <w:rsid w:val="00CF5E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2C3EB4"/>
  <w15:chartTrackingRefBased/>
  <w15:docId w15:val="{19038B8C-A00F-4BDB-9C0B-5348BCCD2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69A"/>
  </w:style>
  <w:style w:type="paragraph" w:styleId="Heading1">
    <w:name w:val="heading 1"/>
    <w:basedOn w:val="Normal"/>
    <w:next w:val="Normal"/>
    <w:link w:val="Heading1Char"/>
    <w:uiPriority w:val="9"/>
    <w:qFormat/>
    <w:rsid w:val="006D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semiHidden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semiHidden/>
    <w:rsid w:val="006D3D74"/>
  </w:style>
  <w:style w:type="paragraph" w:styleId="Footer">
    <w:name w:val="footer"/>
    <w:basedOn w:val="Normal"/>
    <w:link w:val="FooterChar"/>
    <w:uiPriority w:val="99"/>
    <w:semiHidden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semiHidden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riya\AppData\Local\Microsoft\Office\16.0\DTS\en-US%7bE3459CAE-B1B1-4B59-99A7-398341D58C1C%7d\%7bAAD88576-26B4-4B61-83F0-B2D51942F74F%7dTF2de6fc23-48e8-448b-960e-1bdc6e9248ab4ef8d1ac_win32-7424dd8ab5ea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2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{AAD88576-26B4-4B61-83F0-B2D51942F74F}TF2de6fc23-48e8-448b-960e-1bdc6e9248ab4ef8d1ac_win32-7424dd8ab5ea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 A</dc:creator>
  <cp:keywords/>
  <dc:description/>
  <cp:lastModifiedBy>Priyan A</cp:lastModifiedBy>
  <cp:revision>1</cp:revision>
  <dcterms:created xsi:type="dcterms:W3CDTF">2025-12-23T08:30:00Z</dcterms:created>
  <dcterms:modified xsi:type="dcterms:W3CDTF">2025-12-23T08:31:00Z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