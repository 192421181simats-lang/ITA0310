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5E4C" w14:textId="708B0EB4" w:rsidR="00A9204E" w:rsidRDefault="000E6DC5">
      <w:r w:rsidRPr="000E6DC5">
        <w:drawing>
          <wp:inline distT="0" distB="0" distL="0" distR="0" wp14:anchorId="21C00208" wp14:editId="5E1AC372">
            <wp:extent cx="5448772" cy="5121084"/>
            <wp:effectExtent l="0" t="0" r="0" b="3810"/>
            <wp:docPr id="165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41008280">
    <w:abstractNumId w:val="19"/>
  </w:num>
  <w:num w:numId="2" w16cid:durableId="2436909">
    <w:abstractNumId w:val="12"/>
  </w:num>
  <w:num w:numId="3" w16cid:durableId="1367289746">
    <w:abstractNumId w:val="10"/>
  </w:num>
  <w:num w:numId="4" w16cid:durableId="599681651">
    <w:abstractNumId w:val="21"/>
  </w:num>
  <w:num w:numId="5" w16cid:durableId="286469605">
    <w:abstractNumId w:val="13"/>
  </w:num>
  <w:num w:numId="6" w16cid:durableId="1618828929">
    <w:abstractNumId w:val="16"/>
  </w:num>
  <w:num w:numId="7" w16cid:durableId="1042628904">
    <w:abstractNumId w:val="18"/>
  </w:num>
  <w:num w:numId="8" w16cid:durableId="1405831604">
    <w:abstractNumId w:val="9"/>
  </w:num>
  <w:num w:numId="9" w16cid:durableId="157157495">
    <w:abstractNumId w:val="7"/>
  </w:num>
  <w:num w:numId="10" w16cid:durableId="528447363">
    <w:abstractNumId w:val="6"/>
  </w:num>
  <w:num w:numId="11" w16cid:durableId="1157956242">
    <w:abstractNumId w:val="5"/>
  </w:num>
  <w:num w:numId="12" w16cid:durableId="292713228">
    <w:abstractNumId w:val="4"/>
  </w:num>
  <w:num w:numId="13" w16cid:durableId="878277736">
    <w:abstractNumId w:val="8"/>
  </w:num>
  <w:num w:numId="14" w16cid:durableId="929891243">
    <w:abstractNumId w:val="3"/>
  </w:num>
  <w:num w:numId="15" w16cid:durableId="2013558943">
    <w:abstractNumId w:val="2"/>
  </w:num>
  <w:num w:numId="16" w16cid:durableId="1431924089">
    <w:abstractNumId w:val="1"/>
  </w:num>
  <w:num w:numId="17" w16cid:durableId="260140270">
    <w:abstractNumId w:val="0"/>
  </w:num>
  <w:num w:numId="18" w16cid:durableId="398094364">
    <w:abstractNumId w:val="14"/>
  </w:num>
  <w:num w:numId="19" w16cid:durableId="1245917419">
    <w:abstractNumId w:val="15"/>
  </w:num>
  <w:num w:numId="20" w16cid:durableId="840661942">
    <w:abstractNumId w:val="20"/>
  </w:num>
  <w:num w:numId="21" w16cid:durableId="1182663493">
    <w:abstractNumId w:val="17"/>
  </w:num>
  <w:num w:numId="22" w16cid:durableId="2085881787">
    <w:abstractNumId w:val="11"/>
  </w:num>
  <w:num w:numId="23" w16cid:durableId="18718430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C5"/>
    <w:rsid w:val="000E6DC5"/>
    <w:rsid w:val="00645252"/>
    <w:rsid w:val="006D3D74"/>
    <w:rsid w:val="0083569A"/>
    <w:rsid w:val="00A9204E"/>
    <w:rsid w:val="00D6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BFC8"/>
  <w15:chartTrackingRefBased/>
  <w15:docId w15:val="{69D4C97D-A969-4886-A30A-AD3B3041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2025-12-23T08:34:00Z</dcterms:created>
  <dcterms:modified xsi:type="dcterms:W3CDTF">2025-12-23T08:36:00Z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